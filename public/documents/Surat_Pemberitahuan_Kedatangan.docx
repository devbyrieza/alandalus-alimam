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  <Default ContentType="image/png" Extension="pn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8"/>
          <w:szCs w:val="18"/>
        </w:rPr>
        <w:jc w:val="left"/>
        <w:spacing w:before="7" w:line="180" w:lineRule="exact"/>
      </w:pPr>
      <w:r>
        <w:pict>
          <v:group coordorigin="26,19" coordsize="11875,16807" style="position:absolute;margin-left:1.3001pt;margin-top:0.94976pt;width:593.74pt;height:840.35pt;mso-position-horizontal-relative:page;mso-position-vertical-relative:page;z-index:-122">
            <v:shape style="position:absolute;left:26;top:19;width:11875;height:16807" type="#_x0000_t75">
              <v:imagedata o:title="" r:id="rId4"/>
            </v:shape>
            <v:shape style="position:absolute;left:5235;top:12032;width:2880;height:1543" type="#_x0000_t75">
              <v:imagedata o:title="" r:id="rId5"/>
            </v:shape>
            <v:shape style="position:absolute;left:7450;top:12154;width:2205;height:1518" type="#_x0000_t75">
              <v:imagedata o:title="" r:id="rId6"/>
            </v:shape>
            <w10:wrap type="none"/>
          </v:group>
        </w:pict>
      </w: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center"/>
        <w:spacing w:before="29"/>
        <w:ind w:left="3536" w:right="3515"/>
      </w:pPr>
      <w:r>
        <w:rPr>
          <w:rFonts w:ascii="Arial" w:cs="Arial" w:eastAsia="Arial" w:hAnsi="Arial"/>
          <w:b/>
          <w:sz w:val="24"/>
          <w:szCs w:val="24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S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U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R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AT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  <w:t>P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M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BER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  <w:u w:color="000000" w:val="thick"/>
        </w:rPr>
        <w:t>I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  <w:t>T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-3"/>
          <w:w w:val="100"/>
          <w:sz w:val="24"/>
          <w:szCs w:val="24"/>
          <w:u w:color="000000" w:val="thick"/>
        </w:rPr>
        <w:t>A</w:t>
      </w:r>
      <w:r>
        <w:rPr>
          <w:rFonts w:ascii="Arial" w:cs="Arial" w:eastAsia="Arial" w:hAnsi="Arial"/>
          <w:b/>
          <w:spacing w:val="-3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H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U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AN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2"/>
          <w:szCs w:val="22"/>
        </w:rPr>
        <w:jc w:val="center"/>
        <w:spacing w:before="23"/>
        <w:ind w:left="3258" w:right="3233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omor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1/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V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26</w:t>
      </w:r>
    </w:p>
    <w:p>
      <w:pPr>
        <w:rPr>
          <w:sz w:val="28"/>
          <w:szCs w:val="28"/>
        </w:rPr>
        <w:jc w:val="left"/>
        <w:spacing w:before="19"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2"/>
          <w:szCs w:val="22"/>
        </w:rPr>
        <w:jc w:val="center"/>
        <w:ind w:left="4545" w:right="4518"/>
      </w:pP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center"/>
        <w:spacing w:line="240" w:lineRule="exact"/>
        <w:ind w:left="1724" w:right="1704"/>
      </w:pP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G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R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R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G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WE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C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4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4"/>
          <w:szCs w:val="24"/>
        </w:rPr>
        <w:jc w:val="left"/>
        <w:ind w:left="116"/>
      </w:pPr>
      <w:r>
        <w:rPr>
          <w:rFonts w:ascii="Arial" w:cs="Arial" w:eastAsia="Arial" w:hAnsi="Arial"/>
          <w:spacing w:val="1"/>
          <w:w w:val="132"/>
          <w:sz w:val="24"/>
          <w:szCs w:val="24"/>
        </w:rPr>
        <w:t>ه</w:t>
      </w:r>
      <w:r>
        <w:rPr>
          <w:rFonts w:ascii="Arial" w:cs="Arial" w:eastAsia="Arial" w:hAnsi="Arial"/>
          <w:spacing w:val="-1"/>
          <w:w w:val="34"/>
          <w:sz w:val="24"/>
          <w:szCs w:val="24"/>
        </w:rPr>
        <w:t>ت</w:t>
      </w:r>
      <w:r>
        <w:rPr>
          <w:rFonts w:ascii="Arial" w:cs="Arial" w:eastAsia="Arial" w:hAnsi="Arial"/>
          <w:spacing w:val="0"/>
          <w:w w:val="77"/>
          <w:sz w:val="24"/>
          <w:szCs w:val="24"/>
        </w:rPr>
        <w:t>ا</w:t>
      </w:r>
      <w:r>
        <w:rPr>
          <w:rFonts w:ascii="Arial" w:cs="Arial" w:eastAsia="Arial" w:hAnsi="Arial"/>
          <w:spacing w:val="-1"/>
          <w:w w:val="77"/>
          <w:sz w:val="24"/>
          <w:szCs w:val="24"/>
        </w:rPr>
        <w:t>ك</w:t>
      </w:r>
      <w:r>
        <w:rPr>
          <w:rFonts w:ascii="Arial" w:cs="Arial" w:eastAsia="Arial" w:hAnsi="Arial"/>
          <w:spacing w:val="0"/>
          <w:w w:val="61"/>
          <w:sz w:val="24"/>
          <w:szCs w:val="24"/>
        </w:rPr>
        <w:t>ر</w:t>
      </w:r>
      <w:r>
        <w:rPr>
          <w:rFonts w:ascii="Arial" w:cs="Arial" w:eastAsia="Arial" w:hAnsi="Arial"/>
          <w:spacing w:val="-1"/>
          <w:w w:val="61"/>
          <w:sz w:val="24"/>
          <w:szCs w:val="24"/>
        </w:rPr>
        <w:t>ب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و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52"/>
          <w:sz w:val="24"/>
          <w:szCs w:val="24"/>
        </w:rPr>
        <w:t>الله</w:t>
      </w:r>
      <w:r>
        <w:rPr>
          <w:rFonts w:ascii="Arial" w:cs="Arial" w:eastAsia="Arial" w:hAnsi="Arial"/>
          <w:spacing w:val="32"/>
          <w:w w:val="52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32"/>
          <w:sz w:val="24"/>
          <w:szCs w:val="24"/>
        </w:rPr>
        <w:t>ة</w:t>
      </w:r>
      <w:r>
        <w:rPr>
          <w:rFonts w:ascii="Arial" w:cs="Arial" w:eastAsia="Arial" w:hAnsi="Arial"/>
          <w:spacing w:val="-1"/>
          <w:w w:val="116"/>
          <w:sz w:val="24"/>
          <w:szCs w:val="24"/>
        </w:rPr>
        <w:t>م</w:t>
      </w:r>
      <w:r>
        <w:rPr>
          <w:rFonts w:ascii="Arial" w:cs="Arial" w:eastAsia="Arial" w:hAnsi="Arial"/>
          <w:spacing w:val="0"/>
          <w:w w:val="97"/>
          <w:sz w:val="24"/>
          <w:szCs w:val="24"/>
        </w:rPr>
        <w:t>حرو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م</w:t>
      </w:r>
      <w:r>
        <w:rPr>
          <w:rFonts w:ascii="Arial" w:cs="Arial" w:eastAsia="Arial" w:hAnsi="Arial"/>
          <w:spacing w:val="-1"/>
          <w:w w:val="65"/>
          <w:sz w:val="24"/>
          <w:szCs w:val="24"/>
        </w:rPr>
        <w:t>ك</w:t>
      </w:r>
      <w:r>
        <w:rPr>
          <w:rFonts w:ascii="Arial" w:cs="Arial" w:eastAsia="Arial" w:hAnsi="Arial"/>
          <w:spacing w:val="-1"/>
          <w:w w:val="38"/>
          <w:sz w:val="24"/>
          <w:szCs w:val="24"/>
        </w:rPr>
        <w:t>ي</w:t>
      </w:r>
      <w:r>
        <w:rPr>
          <w:rFonts w:ascii="Arial" w:cs="Arial" w:eastAsia="Arial" w:hAnsi="Arial"/>
          <w:spacing w:val="-2"/>
          <w:w w:val="40"/>
          <w:sz w:val="24"/>
          <w:szCs w:val="24"/>
        </w:rPr>
        <w:t>ل</w:t>
      </w:r>
      <w:r>
        <w:rPr>
          <w:rFonts w:ascii="Arial" w:cs="Arial" w:eastAsia="Arial" w:hAnsi="Arial"/>
          <w:spacing w:val="0"/>
          <w:w w:val="96"/>
          <w:sz w:val="24"/>
          <w:szCs w:val="24"/>
        </w:rPr>
        <w:t>ع</w:t>
      </w:r>
      <w:r>
        <w:rPr>
          <w:rFonts w:ascii="Arial" w:cs="Arial" w:eastAsia="Arial" w:hAnsi="Arial"/>
          <w:spacing w:val="-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م</w:t>
      </w:r>
      <w:r>
        <w:rPr>
          <w:rFonts w:ascii="Arial" w:cs="Arial" w:eastAsia="Arial" w:hAnsi="Arial"/>
          <w:spacing w:val="0"/>
          <w:w w:val="68"/>
          <w:sz w:val="24"/>
          <w:szCs w:val="24"/>
        </w:rPr>
        <w:t>لاسلا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م</w:t>
      </w:r>
      <w:r>
        <w:rPr>
          <w:rFonts w:ascii="Arial" w:cs="Arial" w:eastAsia="Arial" w:hAnsi="Arial"/>
          <w:spacing w:val="-1"/>
          <w:w w:val="38"/>
          <w:sz w:val="24"/>
          <w:szCs w:val="24"/>
        </w:rPr>
        <w:t>ي</w:t>
      </w:r>
      <w:r>
        <w:rPr>
          <w:rFonts w:ascii="Arial" w:cs="Arial" w:eastAsia="Arial" w:hAnsi="Arial"/>
          <w:spacing w:val="-2"/>
          <w:w w:val="94"/>
          <w:sz w:val="24"/>
          <w:szCs w:val="24"/>
        </w:rPr>
        <w:t>ح</w:t>
      </w:r>
      <w:r>
        <w:rPr>
          <w:rFonts w:ascii="Arial" w:cs="Arial" w:eastAsia="Arial" w:hAnsi="Arial"/>
          <w:spacing w:val="0"/>
          <w:w w:val="70"/>
          <w:sz w:val="24"/>
          <w:szCs w:val="24"/>
        </w:rPr>
        <w:t>ر</w:t>
      </w:r>
      <w:r>
        <w:rPr>
          <w:rFonts w:ascii="Arial" w:cs="Arial" w:eastAsia="Arial" w:hAnsi="Arial"/>
          <w:spacing w:val="1"/>
          <w:w w:val="70"/>
          <w:sz w:val="24"/>
          <w:szCs w:val="24"/>
        </w:rPr>
        <w:t>ل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ا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ن</w:t>
      </w:r>
      <w:r>
        <w:rPr>
          <w:rFonts w:ascii="Arial" w:cs="Arial" w:eastAsia="Arial" w:hAnsi="Arial"/>
          <w:spacing w:val="-1"/>
          <w:w w:val="116"/>
          <w:sz w:val="24"/>
          <w:szCs w:val="24"/>
        </w:rPr>
        <w:t>م</w:t>
      </w:r>
      <w:r>
        <w:rPr>
          <w:rFonts w:ascii="Arial" w:cs="Arial" w:eastAsia="Arial" w:hAnsi="Arial"/>
          <w:spacing w:val="0"/>
          <w:w w:val="78"/>
          <w:sz w:val="24"/>
          <w:szCs w:val="24"/>
        </w:rPr>
        <w:t>حر</w:t>
      </w:r>
      <w:r>
        <w:rPr>
          <w:rFonts w:ascii="Arial" w:cs="Arial" w:eastAsia="Arial" w:hAnsi="Arial"/>
          <w:spacing w:val="1"/>
          <w:w w:val="78"/>
          <w:sz w:val="24"/>
          <w:szCs w:val="24"/>
        </w:rPr>
        <w:t>ل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ا</w:t>
      </w:r>
      <w:r>
        <w:rPr>
          <w:rFonts w:ascii="Arial" w:cs="Arial" w:eastAsia="Arial" w:hAnsi="Arial"/>
          <w:spacing w:val="1"/>
          <w:w w:val="100"/>
          <w:sz w:val="24"/>
          <w:szCs w:val="24"/>
        </w:rPr>
        <w:t> </w:t>
      </w:r>
      <w:r>
        <w:rPr>
          <w:rFonts w:ascii="Arial" w:cs="Arial" w:eastAsia="Arial" w:hAnsi="Arial"/>
          <w:spacing w:val="0"/>
          <w:w w:val="52"/>
          <w:sz w:val="24"/>
          <w:szCs w:val="24"/>
        </w:rPr>
        <w:t>الله</w:t>
      </w:r>
      <w:r>
        <w:rPr>
          <w:rFonts w:ascii="Arial" w:cs="Arial" w:eastAsia="Arial" w:hAnsi="Arial"/>
          <w:spacing w:val="32"/>
          <w:w w:val="52"/>
          <w:sz w:val="24"/>
          <w:szCs w:val="24"/>
        </w:rPr>
        <w:t> </w:t>
      </w:r>
      <w:r>
        <w:rPr>
          <w:rFonts w:ascii="Arial" w:cs="Arial" w:eastAsia="Arial" w:hAnsi="Arial"/>
          <w:spacing w:val="1"/>
          <w:w w:val="52"/>
          <w:sz w:val="24"/>
          <w:szCs w:val="24"/>
        </w:rPr>
        <w:t>م</w:t>
      </w:r>
      <w:r>
        <w:rPr>
          <w:rFonts w:ascii="Arial" w:cs="Arial" w:eastAsia="Arial" w:hAnsi="Arial"/>
          <w:spacing w:val="0"/>
          <w:w w:val="50"/>
          <w:sz w:val="24"/>
          <w:szCs w:val="24"/>
        </w:rPr>
        <w:t>سب</w:t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spacing w:before="71"/>
        <w:ind w:firstLine="569" w:left="822" w:right="898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-1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-1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</w:t>
      </w:r>
      <w:r>
        <w:rPr>
          <w:rFonts w:ascii="Arial" w:cs="Arial" w:eastAsia="Arial" w:hAnsi="Arial"/>
          <w:spacing w:val="-1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semoga</w:t>
      </w:r>
      <w:r>
        <w:rPr>
          <w:rFonts w:ascii="Arial" w:cs="Arial" w:eastAsia="Arial" w:hAnsi="Arial"/>
          <w:spacing w:val="-1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nti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curahkan</w:t>
      </w:r>
      <w:r>
        <w:rPr>
          <w:rFonts w:ascii="Arial" w:cs="Arial" w:eastAsia="Arial" w:hAnsi="Arial"/>
          <w:spacing w:val="-1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ad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ﷺ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ya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uh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saks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ind w:firstLine="569" w:left="822" w:right="901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nya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aran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2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6/202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7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uh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C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ami</w:t>
      </w:r>
      <w:r>
        <w:rPr>
          <w:rFonts w:ascii="Arial" w:cs="Arial" w:eastAsia="Arial" w:hAnsi="Arial"/>
          <w:spacing w:val="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W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c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me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ay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ya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nsya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pad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</w:p>
    <w:p>
      <w:pPr>
        <w:rPr>
          <w:sz w:val="26"/>
          <w:szCs w:val="26"/>
        </w:rPr>
        <w:jc w:val="left"/>
        <w:spacing w:before="19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ind w:left="822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Tangg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</w:t>
      </w:r>
      <w:r>
        <w:rPr>
          <w:rFonts w:ascii="Arial" w:cs="Arial" w:eastAsia="Arial" w:hAnsi="Arial"/>
          <w:spacing w:val="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18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J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26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822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Wak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     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6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30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822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   </w:t>
      </w:r>
      <w:r>
        <w:rPr>
          <w:rFonts w:ascii="Arial" w:cs="Arial" w:eastAsia="Arial" w:hAnsi="Arial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ami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822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cara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      </w:t>
      </w:r>
      <w:r>
        <w:rPr>
          <w:rFonts w:ascii="Arial" w:cs="Arial" w:eastAsia="Arial" w:hAnsi="Arial"/>
          <w:spacing w:val="2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We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come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ay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atang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</w:p>
    <w:p>
      <w:pPr>
        <w:rPr>
          <w:sz w:val="28"/>
          <w:szCs w:val="28"/>
        </w:rPr>
        <w:jc w:val="left"/>
        <w:spacing w:line="280" w:lineRule="exact"/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22"/>
          <w:szCs w:val="22"/>
        </w:rPr>
        <w:jc w:val="both"/>
        <w:ind w:firstLine="569" w:left="822" w:right="899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uh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uruh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kas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ersya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erca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sz w:val="11"/>
          <w:szCs w:val="11"/>
        </w:rPr>
        <w:jc w:val="left"/>
        <w:spacing w:before="9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ind w:left="1391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emik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atas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-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ya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kami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-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erima</w:t>
      </w:r>
      <w:r>
        <w:rPr>
          <w:rFonts w:ascii="Arial" w:cs="Arial" w:eastAsia="Arial" w:hAnsi="Arial"/>
          <w:spacing w:val="-8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h,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822"/>
      </w:pP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j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az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kumu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kha</w:t>
      </w:r>
      <w:r>
        <w:rPr>
          <w:rFonts w:ascii="Arial" w:cs="Arial" w:eastAsia="Arial" w:hAnsi="Arial"/>
          <w:i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i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i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i/>
          <w:spacing w:val="0"/>
          <w:w w:val="100"/>
          <w:sz w:val="22"/>
          <w:szCs w:val="22"/>
        </w:rPr>
        <w:t>n.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8"/>
          <w:szCs w:val="28"/>
        </w:rPr>
        <w:jc w:val="center"/>
        <w:ind w:left="3553" w:right="3535"/>
      </w:pPr>
      <w:r>
        <w:rPr>
          <w:rFonts w:ascii="Arial" w:cs="Arial" w:eastAsia="Arial" w:hAnsi="Arial"/>
          <w:w w:val="62"/>
          <w:sz w:val="28"/>
          <w:szCs w:val="28"/>
        </w:rPr>
        <w:t>ه</w:t>
      </w:r>
      <w:r>
        <w:rPr>
          <w:rFonts w:ascii="Arial" w:cs="Arial" w:eastAsia="Arial" w:hAnsi="Arial"/>
          <w:spacing w:val="1"/>
          <w:w w:val="62"/>
          <w:sz w:val="28"/>
          <w:szCs w:val="28"/>
        </w:rPr>
        <w:t>ت</w:t>
      </w:r>
      <w:r>
        <w:rPr>
          <w:rFonts w:ascii="Arial" w:cs="Arial" w:eastAsia="Arial" w:hAnsi="Arial"/>
          <w:spacing w:val="0"/>
          <w:w w:val="67"/>
          <w:sz w:val="28"/>
          <w:szCs w:val="28"/>
        </w:rPr>
        <w:t>اكر</w:t>
      </w:r>
      <w:r>
        <w:rPr>
          <w:rFonts w:ascii="Arial" w:cs="Arial" w:eastAsia="Arial" w:hAnsi="Arial"/>
          <w:spacing w:val="-2"/>
          <w:w w:val="67"/>
          <w:sz w:val="28"/>
          <w:szCs w:val="28"/>
        </w:rPr>
        <w:t>ب</w:t>
      </w:r>
      <w:r>
        <w:rPr>
          <w:rFonts w:ascii="Arial" w:cs="Arial" w:eastAsia="Arial" w:hAnsi="Arial"/>
          <w:spacing w:val="0"/>
          <w:w w:val="100"/>
          <w:sz w:val="28"/>
          <w:szCs w:val="28"/>
        </w:rPr>
        <w:t>و</w:t>
      </w:r>
      <w:r>
        <w:rPr>
          <w:rFonts w:ascii="Arial" w:cs="Arial" w:eastAsia="Arial" w:hAnsi="Arial"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spacing w:val="0"/>
          <w:w w:val="52"/>
          <w:sz w:val="28"/>
          <w:szCs w:val="28"/>
        </w:rPr>
        <w:t>الله</w:t>
      </w:r>
      <w:r>
        <w:rPr>
          <w:rFonts w:ascii="Arial" w:cs="Arial" w:eastAsia="Arial" w:hAnsi="Arial"/>
          <w:spacing w:val="37"/>
          <w:w w:val="52"/>
          <w:sz w:val="28"/>
          <w:szCs w:val="28"/>
        </w:rPr>
        <w:t> </w:t>
      </w:r>
      <w:r>
        <w:rPr>
          <w:rFonts w:ascii="Arial" w:cs="Arial" w:eastAsia="Arial" w:hAnsi="Arial"/>
          <w:spacing w:val="-2"/>
          <w:w w:val="133"/>
          <w:sz w:val="28"/>
          <w:szCs w:val="28"/>
        </w:rPr>
        <w:t>ة</w:t>
      </w:r>
      <w:r>
        <w:rPr>
          <w:rFonts w:ascii="Arial" w:cs="Arial" w:eastAsia="Arial" w:hAnsi="Arial"/>
          <w:spacing w:val="0"/>
          <w:w w:val="101"/>
          <w:sz w:val="28"/>
          <w:szCs w:val="28"/>
        </w:rPr>
        <w:t>محرو</w:t>
      </w:r>
      <w:r>
        <w:rPr>
          <w:rFonts w:ascii="Arial" w:cs="Arial" w:eastAsia="Arial" w:hAnsi="Arial"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spacing w:val="-1"/>
          <w:w w:val="100"/>
          <w:sz w:val="28"/>
          <w:szCs w:val="28"/>
        </w:rPr>
        <w:t>م</w:t>
      </w:r>
      <w:r>
        <w:rPr>
          <w:rFonts w:ascii="Arial" w:cs="Arial" w:eastAsia="Arial" w:hAnsi="Arial"/>
          <w:spacing w:val="0"/>
          <w:w w:val="51"/>
          <w:sz w:val="28"/>
          <w:szCs w:val="28"/>
        </w:rPr>
        <w:t>ك</w:t>
      </w:r>
      <w:r>
        <w:rPr>
          <w:rFonts w:ascii="Arial" w:cs="Arial" w:eastAsia="Arial" w:hAnsi="Arial"/>
          <w:spacing w:val="1"/>
          <w:w w:val="51"/>
          <w:sz w:val="28"/>
          <w:szCs w:val="28"/>
        </w:rPr>
        <w:t>ي</w:t>
      </w:r>
      <w:r>
        <w:rPr>
          <w:rFonts w:ascii="Arial" w:cs="Arial" w:eastAsia="Arial" w:hAnsi="Arial"/>
          <w:spacing w:val="0"/>
          <w:w w:val="70"/>
          <w:sz w:val="28"/>
          <w:szCs w:val="28"/>
        </w:rPr>
        <w:t>لع</w:t>
      </w:r>
      <w:r>
        <w:rPr>
          <w:rFonts w:ascii="Arial" w:cs="Arial" w:eastAsia="Arial" w:hAnsi="Arial"/>
          <w:spacing w:val="0"/>
          <w:w w:val="100"/>
          <w:sz w:val="28"/>
          <w:szCs w:val="28"/>
        </w:rPr>
        <w:t> </w:t>
      </w:r>
      <w:r>
        <w:rPr>
          <w:rFonts w:ascii="Arial" w:cs="Arial" w:eastAsia="Arial" w:hAnsi="Arial"/>
          <w:spacing w:val="1"/>
          <w:w w:val="100"/>
          <w:sz w:val="28"/>
          <w:szCs w:val="28"/>
        </w:rPr>
        <w:t>م</w:t>
      </w:r>
      <w:r>
        <w:rPr>
          <w:rFonts w:ascii="Arial" w:cs="Arial" w:eastAsia="Arial" w:hAnsi="Arial"/>
          <w:spacing w:val="0"/>
          <w:w w:val="74"/>
          <w:sz w:val="28"/>
          <w:szCs w:val="28"/>
        </w:rPr>
        <w:t>لا</w:t>
      </w:r>
      <w:r>
        <w:rPr>
          <w:rFonts w:ascii="Arial" w:cs="Arial" w:eastAsia="Arial" w:hAnsi="Arial"/>
          <w:spacing w:val="-1"/>
          <w:w w:val="74"/>
          <w:sz w:val="28"/>
          <w:szCs w:val="28"/>
        </w:rPr>
        <w:t>س</w:t>
      </w:r>
      <w:r>
        <w:rPr>
          <w:rFonts w:ascii="Arial" w:cs="Arial" w:eastAsia="Arial" w:hAnsi="Arial"/>
          <w:spacing w:val="0"/>
          <w:w w:val="58"/>
          <w:sz w:val="28"/>
          <w:szCs w:val="28"/>
        </w:rPr>
        <w:t>ل</w:t>
      </w:r>
      <w:r>
        <w:rPr>
          <w:rFonts w:ascii="Arial" w:cs="Arial" w:eastAsia="Arial" w:hAnsi="Arial"/>
          <w:spacing w:val="-1"/>
          <w:w w:val="58"/>
          <w:sz w:val="28"/>
          <w:szCs w:val="28"/>
        </w:rPr>
        <w:t>ا</w:t>
      </w:r>
      <w:r>
        <w:rPr>
          <w:rFonts w:ascii="Arial" w:cs="Arial" w:eastAsia="Arial" w:hAnsi="Arial"/>
          <w:spacing w:val="0"/>
          <w:w w:val="100"/>
          <w:sz w:val="28"/>
          <w:szCs w:val="28"/>
        </w:rPr>
        <w:t>و</w:t>
      </w:r>
    </w:p>
    <w:p>
      <w:pPr>
        <w:rPr>
          <w:sz w:val="12"/>
          <w:szCs w:val="12"/>
        </w:rPr>
        <w:jc w:val="left"/>
        <w:spacing w:before="5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right"/>
        <w:ind w:right="105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13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1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4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48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2" w:line="240" w:lineRule="exact"/>
        <w:ind w:firstLine="1135" w:left="6740" w:right="650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28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Ju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26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2"/>
          <w:szCs w:val="22"/>
        </w:rPr>
        <w:jc w:val="right"/>
        <w:ind w:right="513"/>
        <w:sectPr>
          <w:type w:val="continuous"/>
          <w:pgSz w:h="16840" w:w="11920"/>
          <w:pgMar w:bottom="280" w:left="880" w:right="900" w:top="1560"/>
        </w:sectPr>
      </w:pPr>
      <w:r>
        <w:pict>
          <v:shape filled="f" stroked="f" style="position:absolute;margin-left:372.5pt;margin-top:-47.1221pt;width:116.816pt;height:75.9pt;mso-position-horizontal-relative:page;mso-position-vertical-relative:paragraph;z-index:-123" type="#_x0000_t202">
            <v:textbox inset="0,0,0,0">
              <w:txbxContent>
                <w:p>
                  <w:pPr>
                    <w:rPr>
                      <w:sz w:val="14"/>
                      <w:szCs w:val="14"/>
                    </w:rPr>
                    <w:jc w:val="left"/>
                    <w:spacing w:before="2" w:line="140" w:lineRule="exact"/>
                  </w:pPr>
                  <w:r>
                    <w:rPr>
                      <w:sz w:val="14"/>
                      <w:szCs w:val="14"/>
                    </w:rPr>
                  </w:r>
                </w:p>
                <w:p>
                  <w:pPr>
                    <w:rPr>
                      <w:sz w:val="20"/>
                      <w:szCs w:val="20"/>
                    </w:rPr>
                    <w:jc w:val="left"/>
                    <w:spacing w:line="200" w:lineRule="exact"/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rPr>
                      <w:sz w:val="20"/>
                      <w:szCs w:val="20"/>
                    </w:rPr>
                    <w:jc w:val="left"/>
                    <w:spacing w:line="200" w:lineRule="exact"/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rPr>
                      <w:sz w:val="20"/>
                      <w:szCs w:val="20"/>
                    </w:rPr>
                    <w:jc w:val="left"/>
                    <w:spacing w:line="200" w:lineRule="exact"/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rPr>
                      <w:sz w:val="20"/>
                      <w:szCs w:val="20"/>
                    </w:rPr>
                    <w:jc w:val="left"/>
                    <w:spacing w:line="200" w:lineRule="exact"/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  <w:jc w:val="left"/>
                    <w:ind w:left="170" w:right="-53"/>
                  </w:pPr>
                  <w:r>
                    <w:rPr>
                      <w:rFonts w:ascii="Arial" w:cs="Arial" w:eastAsia="Arial" w:hAnsi="Arial"/>
                      <w:b/>
                      <w:spacing w:val="-1"/>
                      <w:w w:val="100"/>
                      <w:sz w:val="22"/>
                      <w:szCs w:val="22"/>
                    </w:rPr>
                    <w:t>U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st.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 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Wah</w:t>
                  </w:r>
                  <w:r>
                    <w:rPr>
                      <w:rFonts w:ascii="Arial" w:cs="Arial" w:eastAsia="Arial" w:hAnsi="Arial"/>
                      <w:b/>
                      <w:spacing w:val="-1"/>
                      <w:w w:val="100"/>
                      <w:sz w:val="22"/>
                      <w:szCs w:val="22"/>
                    </w:rPr>
                    <w:t>a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b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 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R</w:t>
                  </w:r>
                  <w:r>
                    <w:rPr>
                      <w:rFonts w:ascii="Arial" w:cs="Arial" w:eastAsia="Arial" w:hAnsi="Arial"/>
                      <w:b/>
                      <w:spacing w:val="-3"/>
                      <w:w w:val="100"/>
                      <w:sz w:val="22"/>
                      <w:szCs w:val="22"/>
                    </w:rPr>
                    <w:t>a</w:t>
                  </w:r>
                  <w:r>
                    <w:rPr>
                      <w:rFonts w:ascii="Arial" w:cs="Arial" w:eastAsia="Arial" w:hAnsi="Arial"/>
                      <w:b/>
                      <w:spacing w:val="1"/>
                      <w:w w:val="100"/>
                      <w:sz w:val="22"/>
                      <w:szCs w:val="22"/>
                    </w:rPr>
                    <w:t>j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a</w:t>
                  </w:r>
                  <w:r>
                    <w:rPr>
                      <w:rFonts w:ascii="Arial" w:cs="Arial" w:eastAsia="Arial" w:hAnsi="Arial"/>
                      <w:b/>
                      <w:spacing w:val="-1"/>
                      <w:w w:val="100"/>
                      <w:sz w:val="22"/>
                      <w:szCs w:val="22"/>
                    </w:rPr>
                    <w:t>s</w:t>
                  </w:r>
                  <w:r>
                    <w:rPr>
                      <w:rFonts w:ascii="Arial" w:cs="Arial" w:eastAsia="Arial" w:hAnsi="Arial"/>
                      <w:b/>
                      <w:spacing w:val="0"/>
                      <w:w w:val="100"/>
                      <w:sz w:val="22"/>
                      <w:szCs w:val="22"/>
                    </w:rPr>
                    <w:t>am</w:t>
                  </w:r>
                  <w:r>
                    <w:rPr>
                      <w:rFonts w:ascii="Arial" w:cs="Arial" w:eastAsia="Arial" w:hAnsi="Arial"/>
                      <w:spacing w:val="0"/>
                      <w:w w:val="100"/>
                      <w:sz w:val="22"/>
                      <w:szCs w:val="2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.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3" w:line="120" w:lineRule="exact"/>
      </w:pPr>
      <w:r>
        <w:pict>
          <v:shape style="position:absolute;margin-left:1.3001pt;margin-top:0.94976pt;width:593.74pt;height:840.35pt;mso-position-horizontal-relative:page;mso-position-vertical-relative:page;z-index:-121" type="#_x0000_t75">
            <v:imagedata o:title="" r:id="rId7"/>
          </v:shape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4"/>
          <w:szCs w:val="24"/>
        </w:rPr>
        <w:jc w:val="center"/>
        <w:spacing w:before="29"/>
        <w:ind w:left="2989" w:right="2987"/>
      </w:pPr>
      <w:r>
        <w:rPr>
          <w:rFonts w:ascii="Arial" w:cs="Arial" w:eastAsia="Arial" w:hAnsi="Arial"/>
          <w:b/>
          <w:sz w:val="24"/>
          <w:szCs w:val="24"/>
        </w:rPr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  <w:t>T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K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N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IS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  <w:u w:color="000000" w:val="thick"/>
        </w:rPr>
        <w:t>K</w:t>
      </w:r>
      <w:r>
        <w:rPr>
          <w:rFonts w:ascii="Arial" w:cs="Arial" w:eastAsia="Arial" w:hAnsi="Arial"/>
          <w:b/>
          <w:spacing w:val="-2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G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  <w:t>I</w:t>
      </w:r>
      <w:r>
        <w:rPr>
          <w:rFonts w:ascii="Arial" w:cs="Arial" w:eastAsia="Arial" w:hAnsi="Arial"/>
          <w:b/>
          <w:spacing w:val="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-3"/>
          <w:w w:val="100"/>
          <w:sz w:val="24"/>
          <w:szCs w:val="24"/>
          <w:u w:color="000000" w:val="thick"/>
        </w:rPr>
        <w:t>A</w:t>
      </w:r>
      <w:r>
        <w:rPr>
          <w:rFonts w:ascii="Arial" w:cs="Arial" w:eastAsia="Arial" w:hAnsi="Arial"/>
          <w:b/>
          <w:spacing w:val="-3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  <w:t>T</w:t>
      </w:r>
      <w:r>
        <w:rPr>
          <w:rFonts w:ascii="Arial" w:cs="Arial" w:eastAsia="Arial" w:hAnsi="Arial"/>
          <w:b/>
          <w:spacing w:val="2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AN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WELCO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  <w:t>M</w:t>
      </w:r>
      <w:r>
        <w:rPr>
          <w:rFonts w:ascii="Arial" w:cs="Arial" w:eastAsia="Arial" w:hAnsi="Arial"/>
          <w:b/>
          <w:spacing w:val="-1"/>
          <w:w w:val="100"/>
          <w:sz w:val="24"/>
          <w:szCs w:val="24"/>
          <w:u w:color="000000" w:val="thick"/>
        </w:rPr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E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 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  <w:u w:color="000000" w:val="thick"/>
        </w:rPr>
        <w:t>DAY</w:t>
      </w:r>
      <w:r>
        <w:rPr>
          <w:rFonts w:ascii="Arial" w:cs="Arial" w:eastAsia="Arial" w:hAnsi="Arial"/>
          <w:b/>
          <w:spacing w:val="0"/>
          <w:w w:val="100"/>
          <w:sz w:val="24"/>
          <w:szCs w:val="24"/>
        </w:rPr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u,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18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J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0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26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|</w:t>
      </w:r>
      <w:r>
        <w:rPr>
          <w:rFonts w:ascii="Arial" w:cs="Arial" w:eastAsia="Arial" w:hAnsi="Arial"/>
          <w:b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nt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en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m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m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sl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mi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3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ind w:left="114"/>
      </w:pP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b/>
          <w:spacing w:val="11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erkas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ersy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y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W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w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2" w:line="240" w:lineRule="exact"/>
        <w:ind w:left="114" w:right="71"/>
      </w:pP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uruh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-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da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atang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serahkan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1.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bad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atar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erah,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4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x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6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4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2.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ga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)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3.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4.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seme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5.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seme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6.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)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7.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urat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erang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)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LI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8.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urat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a)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LI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9.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akta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nte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C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a)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LI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before="1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10.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akta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nte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C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Tu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Wa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a)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-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LI</w:t>
      </w:r>
    </w:p>
    <w:p>
      <w:pPr>
        <w:rPr>
          <w:sz w:val="24"/>
          <w:szCs w:val="24"/>
        </w:rPr>
        <w:jc w:val="left"/>
        <w:spacing w:before="11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ind w:left="114"/>
      </w:pP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*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B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er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k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as</w:t>
      </w:r>
      <w:r>
        <w:rPr>
          <w:rFonts w:ascii="Arial" w:cs="Arial" w:eastAsia="Arial" w:hAnsi="Arial"/>
          <w:i/>
          <w:spacing w:val="-6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y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g</w:t>
      </w:r>
      <w:r>
        <w:rPr>
          <w:rFonts w:ascii="Arial" w:cs="Arial" w:eastAsia="Arial" w:hAnsi="Arial"/>
          <w:i/>
          <w:spacing w:val="-4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b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ertan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d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-6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S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LI</w:t>
      </w:r>
      <w:r>
        <w:rPr>
          <w:rFonts w:ascii="Arial" w:cs="Arial" w:eastAsia="Arial" w:hAnsi="Arial"/>
          <w:i/>
          <w:spacing w:val="-5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m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e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g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g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u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k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an</w:t>
      </w:r>
      <w:r>
        <w:rPr>
          <w:rFonts w:ascii="Arial" w:cs="Arial" w:eastAsia="Arial" w:hAnsi="Arial"/>
          <w:i/>
          <w:spacing w:val="-14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f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ormat</w:t>
      </w:r>
      <w:r>
        <w:rPr>
          <w:rFonts w:ascii="Arial" w:cs="Arial" w:eastAsia="Arial" w:hAnsi="Arial"/>
          <w:i/>
          <w:spacing w:val="-6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re</w:t>
      </w:r>
      <w:r>
        <w:rPr>
          <w:rFonts w:ascii="Arial" w:cs="Arial" w:eastAsia="Arial" w:hAnsi="Arial"/>
          <w:i/>
          <w:spacing w:val="3"/>
          <w:w w:val="100"/>
          <w:sz w:val="20"/>
          <w:szCs w:val="20"/>
        </w:rPr>
        <w:t>s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mi</w:t>
      </w:r>
      <w:r>
        <w:rPr>
          <w:rFonts w:ascii="Arial" w:cs="Arial" w:eastAsia="Arial" w:hAnsi="Arial"/>
          <w:i/>
          <w:spacing w:val="-6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d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ari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p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i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t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i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-6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ya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g</w:t>
      </w:r>
      <w:r>
        <w:rPr>
          <w:rFonts w:ascii="Arial" w:cs="Arial" w:eastAsia="Arial" w:hAnsi="Arial"/>
          <w:i/>
          <w:spacing w:val="-4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t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e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l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h</w:t>
      </w:r>
      <w:r>
        <w:rPr>
          <w:rFonts w:ascii="Arial" w:cs="Arial" w:eastAsia="Arial" w:hAnsi="Arial"/>
          <w:i/>
          <w:spacing w:val="-4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d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i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b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g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i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k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an</w:t>
      </w:r>
      <w:r>
        <w:rPr>
          <w:rFonts w:ascii="Arial" w:cs="Arial" w:eastAsia="Arial" w:hAnsi="Arial"/>
          <w:i/>
          <w:spacing w:val="-10"/>
          <w:w w:val="100"/>
          <w:sz w:val="20"/>
          <w:szCs w:val="20"/>
        </w:rPr>
        <w:t> 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s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e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b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e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l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u</w:t>
      </w:r>
      <w:r>
        <w:rPr>
          <w:rFonts w:ascii="Arial" w:cs="Arial" w:eastAsia="Arial" w:hAnsi="Arial"/>
          <w:i/>
          <w:spacing w:val="-1"/>
          <w:w w:val="100"/>
          <w:sz w:val="20"/>
          <w:szCs w:val="20"/>
        </w:rPr>
        <w:t>m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n</w:t>
      </w:r>
      <w:r>
        <w:rPr>
          <w:rFonts w:ascii="Arial" w:cs="Arial" w:eastAsia="Arial" w:hAnsi="Arial"/>
          <w:i/>
          <w:spacing w:val="1"/>
          <w:w w:val="100"/>
          <w:sz w:val="20"/>
          <w:szCs w:val="20"/>
        </w:rPr>
        <w:t>y</w:t>
      </w:r>
      <w:r>
        <w:rPr>
          <w:rFonts w:ascii="Arial" w:cs="Arial" w:eastAsia="Arial" w:hAnsi="Arial"/>
          <w:i/>
          <w:spacing w:val="2"/>
          <w:w w:val="100"/>
          <w:sz w:val="20"/>
          <w:szCs w:val="20"/>
        </w:rPr>
        <w:t>a</w:t>
      </w:r>
      <w:r>
        <w:rPr>
          <w:rFonts w:ascii="Arial" w:cs="Arial" w:eastAsia="Arial" w:hAnsi="Arial"/>
          <w:i/>
          <w:spacing w:val="0"/>
          <w:w w:val="100"/>
          <w:sz w:val="20"/>
          <w:szCs w:val="20"/>
        </w:rPr>
        <w:t>.*</w:t>
      </w:r>
      <w:r>
        <w:rPr>
          <w:rFonts w:ascii="Arial" w:cs="Arial" w:eastAsia="Arial" w:hAns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ind w:left="114"/>
      </w:pP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b/>
          <w:spacing w:val="13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C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ra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b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l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ur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b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b/>
          <w:spacing w:val="-3"/>
          <w:w w:val="100"/>
          <w:sz w:val="22"/>
          <w:szCs w:val="22"/>
        </w:rPr>
        <w:t>g</w:t>
      </w:r>
      <w:r>
        <w:rPr>
          <w:rFonts w:ascii="Arial" w:cs="Arial" w:eastAsia="Arial" w:hAnsi="Arial"/>
          <w:b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b/>
          <w:spacing w:val="0"/>
          <w:w w:val="100"/>
          <w:sz w:val="22"/>
          <w:szCs w:val="22"/>
        </w:rPr>
        <w:t>atan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1.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erse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eme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tabs>
          <w:tab w:pos="820" w:val="left"/>
        </w:tabs>
        <w:jc w:val="both"/>
        <w:spacing w:before="1"/>
        <w:ind w:hanging="720" w:left="834" w:right="68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2.</w:t>
        <w:tab/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ursi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ko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sumsi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ck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3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(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sama</w:t>
      </w:r>
      <w:r>
        <w:rPr>
          <w:rFonts w:ascii="Arial" w:cs="Arial" w:eastAsia="Arial" w:hAnsi="Arial"/>
          <w:spacing w:val="-1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2</w:t>
      </w:r>
      <w:r>
        <w:rPr>
          <w:rFonts w:ascii="Arial" w:cs="Arial" w:eastAsia="Arial" w:hAnsi="Arial"/>
          <w:spacing w:val="-1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/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)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-1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</w:t>
      </w:r>
      <w:r>
        <w:rPr>
          <w:rFonts w:ascii="Arial" w:cs="Arial" w:eastAsia="Arial" w:hAnsi="Arial"/>
          <w:spacing w:val="-1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-16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ea</w:t>
      </w:r>
      <w:r>
        <w:rPr>
          <w:rFonts w:ascii="Arial" w:cs="Arial" w:eastAsia="Arial" w:hAnsi="Arial"/>
          <w:spacing w:val="-1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em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suki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cara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ut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sumsi.</w:t>
      </w:r>
    </w:p>
    <w:p>
      <w:pPr>
        <w:rPr>
          <w:rFonts w:ascii="Arial" w:cs="Arial" w:eastAsia="Arial" w:hAnsi="Arial"/>
          <w:sz w:val="22"/>
          <w:szCs w:val="22"/>
        </w:rPr>
        <w:tabs>
          <w:tab w:pos="820" w:val="left"/>
        </w:tabs>
        <w:jc w:val="left"/>
        <w:spacing w:before="2" w:line="240" w:lineRule="exact"/>
        <w:ind w:hanging="720" w:left="834" w:right="2091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3.</w:t>
        <w:tab/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f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nk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: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color w:val="0462C1"/>
          <w:spacing w:val="-56"/>
          <w:w w:val="100"/>
          <w:sz w:val="22"/>
          <w:szCs w:val="22"/>
        </w:rPr>
        <w:t> </w:t>
      </w:r>
      <w:hyperlink r:id="rId8"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h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t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t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p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s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: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/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/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p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p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d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b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.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p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e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sa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n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t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r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en</w:t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-</w:t>
        </w:r>
      </w:hyperlink>
      <w:r>
        <w:rPr>
          <w:rFonts w:ascii="Arial" w:cs="Arial" w:eastAsia="Arial" w:hAnsi="Arial"/>
          <w:color w:val="0462C1"/>
          <w:spacing w:val="0"/>
          <w:w w:val="100"/>
          <w:sz w:val="22"/>
          <w:szCs w:val="22"/>
        </w:rPr>
      </w:r>
      <w:r>
        <w:rPr>
          <w:rFonts w:ascii="Arial" w:cs="Arial" w:eastAsia="Arial" w:hAnsi="Arial"/>
          <w:color w:val="0462C1"/>
          <w:spacing w:val="0"/>
          <w:w w:val="100"/>
          <w:sz w:val="22"/>
          <w:szCs w:val="22"/>
        </w:rPr>
        <w:t> </w:t>
      </w:r>
      <w:hyperlink r:id="rId9"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a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l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i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m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am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.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c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o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m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/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d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a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sh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b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o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a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r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d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/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p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e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n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d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af</w:t>
        </w:r>
        <w:r>
          <w:rPr>
            <w:rFonts w:ascii="Arial" w:cs="Arial" w:eastAsia="Arial" w:hAnsi="Arial"/>
            <w:color w:val="0462C1"/>
            <w:spacing w:val="2"/>
            <w:w w:val="100"/>
            <w:sz w:val="22"/>
            <w:szCs w:val="22"/>
            <w:u w:color="0462C1" w:val="single"/>
          </w:rPr>
          <w:t>t</w:t>
        </w:r>
        <w:r>
          <w:rPr>
            <w:rFonts w:ascii="Arial" w:cs="Arial" w:eastAsia="Arial" w:hAnsi="Arial"/>
            <w:color w:val="0462C1"/>
            <w:spacing w:val="2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  <w:t>a</w:t>
        </w:r>
        <w:r>
          <w:rPr>
            <w:rFonts w:ascii="Arial" w:cs="Arial" w:eastAsia="Arial" w:hAnsi="Arial"/>
            <w:color w:val="0462C1"/>
            <w:spacing w:val="-3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r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/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w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e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  <w:t>l</w:t>
        </w:r>
        <w:r>
          <w:rPr>
            <w:rFonts w:ascii="Arial" w:cs="Arial" w:eastAsia="Arial" w:hAnsi="Arial"/>
            <w:color w:val="0462C1"/>
            <w:spacing w:val="-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come</w:t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  <w:t>-</w:t>
        </w:r>
        <w:r>
          <w:rPr>
            <w:rFonts w:ascii="Arial" w:cs="Arial" w:eastAsia="Arial" w:hAnsi="Arial"/>
            <w:color w:val="0462C1"/>
            <w:spacing w:val="1"/>
            <w:w w:val="100"/>
            <w:sz w:val="22"/>
            <w:szCs w:val="22"/>
            <w:u w:color="0462C1" w:val="single"/>
          </w:rPr>
        </w:r>
        <w:r>
          <w:rPr>
            <w:rFonts w:ascii="Arial" w:cs="Arial" w:eastAsia="Arial" w:hAnsi="Arial"/>
            <w:color w:val="0462C1"/>
            <w:spacing w:val="0"/>
            <w:w w:val="100"/>
            <w:sz w:val="22"/>
            <w:szCs w:val="22"/>
            <w:u w:color="0462C1" w:val="single"/>
          </w:rPr>
          <w:t>day</w:t>
        </w:r>
      </w:hyperlink>
      <w:r>
        <w:rPr>
          <w:rFonts w:ascii="Arial" w:cs="Arial" w:eastAsia="Arial" w:hAnsi="Arial"/>
          <w:color w:val="0462C1"/>
          <w:spacing w:val="0"/>
          <w:w w:val="100"/>
          <w:sz w:val="22"/>
          <w:szCs w:val="22"/>
        </w:rPr>
      </w:r>
      <w:r>
        <w:rPr>
          <w:rFonts w:ascii="Arial" w:cs="Arial" w:eastAsia="Arial" w:hAnsi="Arial"/>
          <w:color w:val="000000"/>
          <w:spacing w:val="0"/>
          <w:w w:val="100"/>
          <w:sz w:val="22"/>
          <w:szCs w:val="22"/>
        </w:rPr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4.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ya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emba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3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uru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</w:p>
    <w:p>
      <w:pPr>
        <w:rPr>
          <w:rFonts w:ascii="Arial" w:cs="Arial" w:eastAsia="Arial" w:hAnsi="Arial"/>
          <w:sz w:val="22"/>
          <w:szCs w:val="22"/>
        </w:rPr>
        <w:jc w:val="center"/>
        <w:spacing w:before="1"/>
        <w:ind w:left="798" w:right="5766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We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come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ay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tabs>
          <w:tab w:pos="820" w:val="left"/>
        </w:tabs>
        <w:jc w:val="both"/>
        <w:spacing w:before="3" w:line="240" w:lineRule="exact"/>
        <w:ind w:hanging="720" w:left="834" w:right="75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5.</w:t>
        <w:tab/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ya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ea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j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y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n.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6.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um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area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c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ara.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7.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ete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tabs>
          <w:tab w:pos="820" w:val="left"/>
        </w:tabs>
        <w:jc w:val="both"/>
        <w:spacing w:before="6" w:line="240" w:lineRule="exact"/>
        <w:ind w:hanging="720" w:left="834" w:right="73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8.</w:t>
        <w:tab/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ete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amu</w:t>
      </w:r>
      <w:r>
        <w:rPr>
          <w:rFonts w:ascii="Arial" w:cs="Arial" w:eastAsia="Arial" w:hAnsi="Arial"/>
          <w:spacing w:val="3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orang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ua</w:t>
      </w:r>
      <w:r>
        <w:rPr>
          <w:rFonts w:ascii="Arial" w:cs="Arial" w:eastAsia="Arial" w:hAnsi="Arial"/>
          <w:spacing w:val="3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35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3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kuti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saraseh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3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at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e,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prosed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ami.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9.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de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tabs>
          <w:tab w:pos="820" w:val="left"/>
        </w:tabs>
        <w:jc w:val="both"/>
        <w:spacing w:before="3" w:line="240" w:lineRule="exact"/>
        <w:ind w:hanging="720" w:left="834" w:right="7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10.</w:t>
        <w:tab/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ete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ah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ac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,</w:t>
      </w:r>
      <w:r>
        <w:rPr>
          <w:rFonts w:ascii="Arial" w:cs="Arial" w:eastAsia="Arial" w:hAnsi="Arial"/>
          <w:spacing w:val="4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emas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ki</w:t>
      </w:r>
      <w:r>
        <w:rPr>
          <w:rFonts w:ascii="Arial" w:cs="Arial" w:eastAsia="Arial" w:hAnsi="Arial"/>
          <w:spacing w:val="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asr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dan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kan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3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ntu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eh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z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p>
      <w:pPr>
        <w:rPr>
          <w:rFonts w:ascii="Arial" w:cs="Arial" w:eastAsia="Arial" w:hAnsi="Arial"/>
          <w:sz w:val="22"/>
          <w:szCs w:val="22"/>
        </w:rPr>
        <w:jc w:val="left"/>
        <w:spacing w:line="240" w:lineRule="exact"/>
        <w:ind w:left="114"/>
      </w:pPr>
      <w:r>
        <w:rPr>
          <w:rFonts w:ascii="Arial" w:cs="Arial" w:eastAsia="Arial" w:hAnsi="Arial"/>
          <w:spacing w:val="0"/>
          <w:w w:val="100"/>
          <w:sz w:val="22"/>
          <w:szCs w:val="22"/>
        </w:rPr>
        <w:t>11.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    </w:t>
      </w:r>
      <w:r>
        <w:rPr>
          <w:rFonts w:ascii="Arial" w:cs="Arial" w:eastAsia="Arial" w:hAnsi="Arial"/>
          <w:spacing w:val="49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O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ua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nya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d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nk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m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e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samai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s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t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n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g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ga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sore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h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a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r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p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u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kul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1</w:t>
      </w:r>
      <w:r>
        <w:rPr>
          <w:rFonts w:ascii="Arial" w:cs="Arial" w:eastAsia="Arial" w:hAnsi="Arial"/>
          <w:spacing w:val="-1"/>
          <w:w w:val="100"/>
          <w:sz w:val="22"/>
          <w:szCs w:val="22"/>
        </w:rPr>
        <w:t>7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.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00</w:t>
      </w:r>
      <w:r>
        <w:rPr>
          <w:rFonts w:ascii="Arial" w:cs="Arial" w:eastAsia="Arial" w:hAnsi="Arial"/>
          <w:spacing w:val="-2"/>
          <w:w w:val="100"/>
          <w:sz w:val="22"/>
          <w:szCs w:val="22"/>
        </w:rPr>
        <w:t> 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W</w:t>
      </w:r>
      <w:r>
        <w:rPr>
          <w:rFonts w:ascii="Arial" w:cs="Arial" w:eastAsia="Arial" w:hAnsi="Arial"/>
          <w:spacing w:val="1"/>
          <w:w w:val="100"/>
          <w:sz w:val="22"/>
          <w:szCs w:val="22"/>
        </w:rPr>
        <w:t>I</w:t>
      </w:r>
      <w:r>
        <w:rPr>
          <w:rFonts w:ascii="Arial" w:cs="Arial" w:eastAsia="Arial" w:hAnsi="Arial"/>
          <w:spacing w:val="-3"/>
          <w:w w:val="100"/>
          <w:sz w:val="22"/>
          <w:szCs w:val="22"/>
        </w:rPr>
        <w:t>B</w:t>
      </w:r>
      <w:r>
        <w:rPr>
          <w:rFonts w:ascii="Arial" w:cs="Arial" w:eastAsia="Arial" w:hAnsi="Arial"/>
          <w:spacing w:val="0"/>
          <w:w w:val="100"/>
          <w:sz w:val="22"/>
          <w:szCs w:val="22"/>
        </w:rPr>
        <w:t>.</w:t>
      </w:r>
    </w:p>
    <w:sectPr>
      <w:pgSz w:h="16840" w:w="11920"/>
      <w:pgMar w:bottom="280" w:left="880" w:right="880" w:top="15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Relationship Id="rId5" Target="media\image2.jpg" Type="http://schemas.openxmlformats.org/officeDocument/2006/relationships/image"/><Relationship Id="rId6" Target="media\image3.png" Type="http://schemas.openxmlformats.org/officeDocument/2006/relationships/image"/><Relationship Id="rId7" Target="media\image1.jpg" Type="http://schemas.openxmlformats.org/officeDocument/2006/relationships/image"/><Relationship Id="rId8" Target="https://ppdb.pesantren-alimam.com/dashboard/pendaftar/welcome-day" TargetMode="External" Type="http://schemas.openxmlformats.org/officeDocument/2006/relationships/hyperlink"/><Relationship Id="rId9" Target="https://ppdb.pesantren-alimam.com/dashboard/pendaftar/welcome-day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